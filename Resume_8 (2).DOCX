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979AD" w:rsidRPr="00442FD5" w:rsidRDefault="00442FD5" w:rsidP="00F46BC3">
      <w:pPr>
        <w:pStyle w:val="divname"/>
        <w:spacing w:line="240" w:lineRule="auto"/>
        <w:rPr>
          <w:rFonts w:ascii="Century Gothic" w:eastAsia="Century Gothic" w:hAnsi="Century Gothic" w:cs="Century Gothic"/>
          <w:sz w:val="46"/>
          <w:szCs w:val="46"/>
        </w:rPr>
      </w:pPr>
      <w:r w:rsidRPr="00442FD5">
        <w:rPr>
          <w:rStyle w:val="span"/>
          <w:rFonts w:ascii="Century Gothic" w:eastAsia="Century Gothic" w:hAnsi="Century Gothic" w:cs="Century Gothic"/>
          <w:sz w:val="46"/>
          <w:szCs w:val="46"/>
        </w:rPr>
        <w:t>GURLEEN</w:t>
      </w:r>
      <w:r w:rsidRPr="00442FD5">
        <w:rPr>
          <w:rFonts w:ascii="Century Gothic" w:eastAsia="Century Gothic" w:hAnsi="Century Gothic" w:cs="Century Gothic"/>
          <w:sz w:val="46"/>
          <w:szCs w:val="46"/>
        </w:rPr>
        <w:t xml:space="preserve"> </w:t>
      </w:r>
      <w:r w:rsidRPr="00442FD5">
        <w:rPr>
          <w:rStyle w:val="divdocumentdivnamespanlName"/>
          <w:rFonts w:ascii="Century Gothic" w:eastAsia="Century Gothic" w:hAnsi="Century Gothic" w:cs="Century Gothic"/>
          <w:sz w:val="46"/>
          <w:szCs w:val="46"/>
        </w:rPr>
        <w:t>KAUR</w:t>
      </w:r>
    </w:p>
    <w:tbl>
      <w:tblPr>
        <w:tblStyle w:val="divdocumenttablecontactaspose"/>
        <w:tblW w:w="1056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60"/>
      </w:tblGrid>
      <w:tr w:rsidR="00F979AD">
        <w:tc>
          <w:tcPr>
            <w:tcW w:w="0" w:type="auto"/>
            <w:shd w:val="clear" w:color="auto" w:fill="000000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:rsidR="004F2DF2" w:rsidRDefault="006628D7" w:rsidP="00F46BC3">
            <w:pPr>
              <w:pStyle w:val="divaddress"/>
              <w:shd w:val="clear" w:color="auto" w:fill="auto"/>
              <w:spacing w:after="98" w:line="240" w:lineRule="auto"/>
              <w:ind w:left="100" w:right="100"/>
              <w:rPr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2062 Peach Tree Ln, </w:t>
            </w:r>
            <w:r w:rsidR="00442FD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Algonquin, IL 60102</w:t>
            </w:r>
            <w:r w:rsidR="00442FD5"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 w:rsidR="00442FD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| (630)-440-0059</w:t>
            </w:r>
            <w:r w:rsidR="00442FD5"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 w:rsidR="00442FD5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| gurleeng16@gmail.com</w:t>
            </w:r>
          </w:p>
          <w:p w:rsidR="00F979AD" w:rsidRDefault="004F2DF2" w:rsidP="00F46BC3">
            <w:pPr>
              <w:pStyle w:val="divaddress"/>
              <w:shd w:val="clear" w:color="auto" w:fill="auto"/>
              <w:spacing w:after="98" w:line="240" w:lineRule="auto"/>
              <w:ind w:left="100" w:right="100"/>
              <w:rPr>
                <w:rFonts w:ascii="Century Gothic" w:eastAsia="Century Gothic" w:hAnsi="Century Gothic" w:cs="Century Gothic"/>
              </w:rPr>
            </w:pPr>
            <w:hyperlink r:id="rId6">
              <w:r w:rsidRPr="00B26C30">
                <w:rPr>
                  <w:color w:val="FFFFFF" w:themeColor="background1"/>
                  <w:u w:val="single" w:color="0462C1"/>
                </w:rPr>
                <w:t>https://www.linkedin.com/in/gurleen-k-b8ab94110/</w:t>
              </w:r>
              <w:r>
                <w:rPr>
                  <w:color w:val="0462C1"/>
                </w:rPr>
                <w:t xml:space="preserve"> </w:t>
              </w:r>
            </w:hyperlink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|</w:t>
            </w:r>
            <w:hyperlink r:id="rId7">
              <w:r w:rsidRPr="00B26C30">
                <w:rPr>
                  <w:color w:val="FFFFFF" w:themeColor="background1"/>
                  <w:u w:val="single" w:color="0462C1"/>
                  <w:shd w:val="clear" w:color="auto" w:fill="auto"/>
                </w:rPr>
                <w:t>https://github.com/gkaur16/Gurleen-Kaur</w:t>
              </w:r>
            </w:hyperlink>
          </w:p>
        </w:tc>
      </w:tr>
    </w:tbl>
    <w:p w:rsidR="00C04CC1" w:rsidRPr="00C04CC1" w:rsidRDefault="00C04CC1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  <w:sz w:val="2"/>
          <w:szCs w:val="2"/>
        </w:rPr>
      </w:pPr>
    </w:p>
    <w:p w:rsidR="00F979AD" w:rsidRPr="004F2DF2" w:rsidRDefault="00442FD5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</w:rPr>
      </w:pPr>
      <w:r w:rsidRPr="004F2DF2">
        <w:rPr>
          <w:rFonts w:ascii="Century Gothic" w:eastAsia="Century Gothic" w:hAnsi="Century Gothic" w:cs="Century Gothic"/>
          <w:b/>
        </w:rPr>
        <w:t>Professional Summary</w:t>
      </w:r>
    </w:p>
    <w:p w:rsidR="00F979AD" w:rsidRDefault="00442FD5" w:rsidP="00F46BC3">
      <w:pPr>
        <w:pStyle w:val="p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Pursuing my </w:t>
      </w:r>
      <w:r w:rsidR="008A5C69">
        <w:rPr>
          <w:rFonts w:ascii="Century Gothic" w:eastAsia="Century Gothic" w:hAnsi="Century Gothic" w:cs="Century Gothic"/>
          <w:sz w:val="22"/>
          <w:szCs w:val="22"/>
        </w:rPr>
        <w:t>Bachelor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of Science in Computer Science and Minor in Mathematics. I take pride in giving my 100% to the work that I am expected to do, along with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helping my coworkers to achieve the team goals together. Striving to support teams and apply learned competencies in practical </w:t>
      </w:r>
      <w:r>
        <w:rPr>
          <w:rFonts w:ascii="Century Gothic" w:eastAsia="Century Gothic" w:hAnsi="Century Gothic" w:cs="Century Gothic"/>
          <w:sz w:val="22"/>
          <w:szCs w:val="22"/>
        </w:rPr>
        <w:t>setting. Enthusiastically waiting for new learning opportunities.</w:t>
      </w:r>
    </w:p>
    <w:p w:rsidR="00F46BC3" w:rsidRPr="00C04CC1" w:rsidRDefault="00F46BC3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  <w:sz w:val="2"/>
          <w:szCs w:val="2"/>
        </w:rPr>
      </w:pPr>
    </w:p>
    <w:p w:rsidR="00F979AD" w:rsidRPr="004F2DF2" w:rsidRDefault="00442FD5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</w:rPr>
      </w:pPr>
      <w:r w:rsidRPr="004F2DF2">
        <w:rPr>
          <w:rFonts w:ascii="Century Gothic" w:eastAsia="Century Gothic" w:hAnsi="Century Gothic" w:cs="Century Gothic"/>
          <w:b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F979AD" w:rsidTr="00442FD5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4F2DF2" w:rsidRDefault="004F2DF2" w:rsidP="00F46BC3">
            <w:pPr>
              <w:pStyle w:val="ulli"/>
              <w:spacing w:line="240" w:lineRule="auto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4F2DF2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Soft Skills</w:t>
            </w:r>
            <w:r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 xml:space="preserve">                                                                                                                     </w:t>
            </w:r>
          </w:p>
          <w:p w:rsidR="004F2DF2" w:rsidRPr="004F2DF2" w:rsidRDefault="004F2DF2" w:rsidP="00F46BC3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Quick Leaner</w:t>
            </w:r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, Eager to Learn, Good Listener, Communication, Leadership, Problem Solving, Time Management</w:t>
            </w:r>
          </w:p>
          <w:p w:rsidR="00F979AD" w:rsidRPr="004F2DF2" w:rsidRDefault="004F2DF2" w:rsidP="00F46BC3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Languages – Proficient in Hindi, Urdu and Punjabi and Learning Spanish</w:t>
            </w:r>
          </w:p>
        </w:tc>
        <w:tc>
          <w:tcPr>
            <w:tcW w:w="5280" w:type="dxa"/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:rsidR="00F979AD" w:rsidRDefault="004F2DF2" w:rsidP="00F46BC3">
            <w:pPr>
              <w:pStyle w:val="ulli"/>
              <w:spacing w:line="240" w:lineRule="auto"/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</w:pPr>
            <w:r w:rsidRPr="004F2DF2">
              <w:rPr>
                <w:rFonts w:ascii="Century Gothic" w:eastAsia="Century Gothic" w:hAnsi="Century Gothic" w:cs="Century Gothic"/>
                <w:b/>
                <w:sz w:val="22"/>
                <w:szCs w:val="22"/>
              </w:rPr>
              <w:t>Technical Skills</w:t>
            </w:r>
          </w:p>
          <w:p w:rsidR="004F2DF2" w:rsidRPr="004F2DF2" w:rsidRDefault="004F2DF2" w:rsidP="00F46BC3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Programming Languages – C++, Java, C, 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SQL, </w:t>
            </w:r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Python, Assembly Language, PHP, HTML, 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CSS, </w:t>
            </w:r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JavaFX</w:t>
            </w:r>
          </w:p>
          <w:p w:rsidR="004F2DF2" w:rsidRPr="004F2DF2" w:rsidRDefault="004F2DF2" w:rsidP="00F46BC3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IDE – </w:t>
            </w:r>
            <w:proofErr w:type="spellStart"/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PyCharm</w:t>
            </w:r>
            <w:proofErr w:type="spellEnd"/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, Eclipse, IntelliJ, Visual Studio, </w:t>
            </w:r>
            <w:proofErr w:type="spellStart"/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CLion</w:t>
            </w:r>
            <w:proofErr w:type="spellEnd"/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, Arduino IDE, NetBeans, </w:t>
            </w:r>
            <w:proofErr w:type="spellStart"/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RStudio</w:t>
            </w:r>
            <w:proofErr w:type="spellEnd"/>
            <w:r w:rsidRPr="004F2DF2">
              <w:rPr>
                <w:rFonts w:ascii="Century Gothic" w:eastAsia="Century Gothic" w:hAnsi="Century Gothic" w:cs="Century Gothic"/>
                <w:sz w:val="22"/>
                <w:szCs w:val="22"/>
              </w:rPr>
              <w:t>, MATLAB, Android Studio</w:t>
            </w:r>
          </w:p>
        </w:tc>
      </w:tr>
    </w:tbl>
    <w:p w:rsidR="00F979AD" w:rsidRPr="004F2DF2" w:rsidRDefault="00442FD5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</w:rPr>
      </w:pPr>
      <w:r w:rsidRPr="004F2DF2">
        <w:rPr>
          <w:rFonts w:ascii="Century Gothic" w:eastAsia="Century Gothic" w:hAnsi="Century Gothic" w:cs="Century Gothic"/>
          <w:b/>
        </w:rPr>
        <w:t>Education</w:t>
      </w:r>
    </w:p>
    <w:p w:rsidR="00F979AD" w:rsidRDefault="00442FD5" w:rsidP="00F46BC3">
      <w:pPr>
        <w:pStyle w:val="divdocumentsinglecolumn"/>
        <w:tabs>
          <w:tab w:val="right" w:pos="10540"/>
        </w:tabs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Bachelor of Science</w:t>
      </w:r>
      <w:r w:rsidR="004F2DF2">
        <w:rPr>
          <w:rStyle w:val="span"/>
          <w:rFonts w:ascii="Century Gothic" w:eastAsia="Century Gothic" w:hAnsi="Century Gothic" w:cs="Century Gothic"/>
          <w:sz w:val="22"/>
          <w:szCs w:val="22"/>
        </w:rPr>
        <w:t>: Computer Science and Minor: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Mathematics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 w:rsidR="00B26C30"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Expected in 08/2021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F979AD" w:rsidRDefault="00442FD5" w:rsidP="00F46BC3">
      <w:pPr>
        <w:pStyle w:val="spanpaddedline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 xml:space="preserve">University of Illinois </w:t>
      </w:r>
      <w:r w:rsidR="004F2DF2">
        <w:rPr>
          <w:rStyle w:val="spancompanyname"/>
          <w:rFonts w:ascii="Century Gothic" w:eastAsia="Century Gothic" w:hAnsi="Century Gothic" w:cs="Century Gothic"/>
          <w:sz w:val="22"/>
          <w:szCs w:val="22"/>
        </w:rPr>
        <w:t>at</w:t>
      </w: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 xml:space="preserve"> Chicago (UIC)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- Chicago, IL</w:t>
      </w:r>
    </w:p>
    <w:p w:rsidR="00B26C30" w:rsidRDefault="004F2DF2" w:rsidP="00F46BC3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GPA: 3.1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/4.0</w:t>
      </w:r>
    </w:p>
    <w:p w:rsidR="00F979AD" w:rsidRDefault="00442FD5" w:rsidP="00F46BC3">
      <w:pPr>
        <w:pStyle w:val="p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Associate of Science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: Computer Science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 w:rsidR="00B26C30"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                                                      </w:t>
      </w:r>
      <w:r w:rsidR="002606A5"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                    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08/2019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F979AD" w:rsidRDefault="00442FD5" w:rsidP="00F46BC3">
      <w:pPr>
        <w:pStyle w:val="spanpaddedline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C</w:t>
      </w: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ollege of DuPage (COD)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- Glen Ellyn, IL</w:t>
      </w:r>
    </w:p>
    <w:p w:rsidR="00F979AD" w:rsidRDefault="00442FD5" w:rsidP="00F46BC3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GPA: 3.4/4.0</w:t>
      </w:r>
    </w:p>
    <w:p w:rsidR="00C04CC1" w:rsidRDefault="00C04CC1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  <w:sz w:val="2"/>
          <w:szCs w:val="2"/>
        </w:rPr>
      </w:pPr>
    </w:p>
    <w:p w:rsidR="00F979AD" w:rsidRPr="00B26C30" w:rsidRDefault="00B26C30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Clubs</w:t>
      </w:r>
    </w:p>
    <w:p w:rsidR="00B26C30" w:rsidRDefault="002606A5" w:rsidP="00F46BC3">
      <w:pPr>
        <w:pStyle w:val="divdocumentsinglecolumn"/>
        <w:numPr>
          <w:ilvl w:val="0"/>
          <w:numId w:val="8"/>
        </w:numPr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Women in Computer Science</w:t>
      </w:r>
      <w:r w:rsidR="00B26C30" w:rsidRPr="002606A5">
        <w:rPr>
          <w:rFonts w:ascii="Century Gothic" w:hAnsi="Century Gothic"/>
          <w:sz w:val="22"/>
          <w:szCs w:val="22"/>
        </w:rPr>
        <w:t>(</w:t>
      </w:r>
      <w:proofErr w:type="spellStart"/>
      <w:r w:rsidR="00B26C30" w:rsidRPr="002606A5">
        <w:rPr>
          <w:rFonts w:ascii="Century Gothic" w:hAnsi="Century Gothic"/>
          <w:sz w:val="22"/>
          <w:szCs w:val="22"/>
        </w:rPr>
        <w:t>WiCS</w:t>
      </w:r>
      <w:proofErr w:type="spellEnd"/>
      <w:r w:rsidR="00B26C30" w:rsidRPr="002606A5">
        <w:rPr>
          <w:rFonts w:ascii="Century Gothic" w:hAnsi="Century Gothic"/>
          <w:sz w:val="22"/>
          <w:szCs w:val="22"/>
        </w:rPr>
        <w:t>)</w:t>
      </w:r>
      <w:r w:rsidR="00B26C30" w:rsidRPr="002606A5">
        <w:rPr>
          <w:rFonts w:ascii="Century Gothic" w:hAnsi="Century Gothic"/>
          <w:spacing w:val="-5"/>
          <w:sz w:val="22"/>
          <w:szCs w:val="22"/>
        </w:rPr>
        <w:t xml:space="preserve"> </w:t>
      </w:r>
      <w:bookmarkStart w:id="0" w:name="_GoBack"/>
      <w:bookmarkEnd w:id="0"/>
      <w:r w:rsidR="00B26C30" w:rsidRPr="002606A5">
        <w:rPr>
          <w:rFonts w:ascii="Century Gothic" w:hAnsi="Century Gothic"/>
          <w:sz w:val="22"/>
          <w:szCs w:val="22"/>
        </w:rPr>
        <w:t>– Member</w:t>
      </w:r>
      <w:r w:rsidR="00B26C30"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B26C30"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2019 – Current</w:t>
      </w:r>
    </w:p>
    <w:p w:rsidR="002606A5" w:rsidRPr="002606A5" w:rsidRDefault="002606A5" w:rsidP="00F46BC3">
      <w:pPr>
        <w:pStyle w:val="divdocumentsinglecolumn"/>
        <w:numPr>
          <w:ilvl w:val="0"/>
          <w:numId w:val="8"/>
        </w:numPr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Society of Women Engineers(SWE) - Member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2019 – Current</w:t>
      </w:r>
    </w:p>
    <w:p w:rsidR="002606A5" w:rsidRDefault="002606A5" w:rsidP="00F46BC3">
      <w:pPr>
        <w:pStyle w:val="divdocumentsinglecolumn"/>
        <w:numPr>
          <w:ilvl w:val="0"/>
          <w:numId w:val="8"/>
        </w:numPr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Sikh Studio Association(SSA)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– Cultural and Social Media Coordinator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2019 – Current</w:t>
      </w:r>
    </w:p>
    <w:p w:rsidR="00517DB2" w:rsidRPr="00517DB2" w:rsidRDefault="00517DB2" w:rsidP="00F46BC3">
      <w:pPr>
        <w:pStyle w:val="divdocumentsinglecolumn"/>
        <w:numPr>
          <w:ilvl w:val="0"/>
          <w:numId w:val="8"/>
        </w:numPr>
        <w:tabs>
          <w:tab w:val="right" w:pos="10540"/>
        </w:tabs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COD Robotics Club – Robot Coder</w:t>
      </w:r>
      <w:r w:rsidR="002606A5"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 w:rsidR="002606A5">
        <w:rPr>
          <w:rStyle w:val="span"/>
          <w:rFonts w:ascii="Century Gothic" w:eastAsia="Century Gothic" w:hAnsi="Century Gothic" w:cs="Century Gothic"/>
          <w:sz w:val="22"/>
          <w:szCs w:val="22"/>
        </w:rPr>
        <w:t>2019 – Current</w:t>
      </w:r>
    </w:p>
    <w:p w:rsidR="00C04CC1" w:rsidRDefault="00C04CC1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  <w:sz w:val="2"/>
          <w:szCs w:val="2"/>
        </w:rPr>
      </w:pPr>
    </w:p>
    <w:p w:rsidR="00517DB2" w:rsidRPr="00B26C30" w:rsidRDefault="00517DB2" w:rsidP="00F46BC3">
      <w:pPr>
        <w:pStyle w:val="divdocumentdivsectiontitle"/>
        <w:pBdr>
          <w:bottom w:val="single" w:sz="8" w:space="3" w:color="C00000"/>
        </w:pBdr>
        <w:spacing w:after="14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Projects</w:t>
      </w:r>
    </w:p>
    <w:p w:rsidR="00913A91" w:rsidRDefault="00442FD5" w:rsidP="00F46BC3">
      <w:pPr>
        <w:pStyle w:val="divdocumentsinglecolumn"/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r>
        <w:rPr>
          <w:rStyle w:val="datesWrapper"/>
          <w:rFonts w:ascii="Century Gothic" w:eastAsia="Century Gothic" w:hAnsi="Century Gothic" w:cs="Century Gothic"/>
          <w:b/>
          <w:sz w:val="22"/>
          <w:szCs w:val="22"/>
        </w:rPr>
        <w:t>Code Vs</w:t>
      </w:r>
      <w:r w:rsidR="00913A91">
        <w:rPr>
          <w:rStyle w:val="datesWrapper"/>
          <w:rFonts w:ascii="Century Gothic" w:eastAsia="Century Gothic" w:hAnsi="Century Gothic" w:cs="Century Gothic"/>
          <w:b/>
          <w:sz w:val="22"/>
          <w:szCs w:val="22"/>
        </w:rPr>
        <w:t xml:space="preserve"> Zombies</w:t>
      </w:r>
      <w:r w:rsidR="00913A91"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 w:rsidR="00913A91">
        <w:rPr>
          <w:rStyle w:val="datesWrapper"/>
          <w:rFonts w:ascii="Century Gothic" w:eastAsia="Century Gothic" w:hAnsi="Century Gothic" w:cs="Century Gothic"/>
          <w:sz w:val="22"/>
          <w:szCs w:val="22"/>
        </w:rPr>
        <w:t>03/2021</w:t>
      </w:r>
      <w:r w:rsidR="00913A91"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913A91" w:rsidRDefault="000F7900" w:rsidP="00F46BC3">
      <w:pPr>
        <w:pStyle w:val="divdocumentsinglecolumn"/>
        <w:numPr>
          <w:ilvl w:val="0"/>
          <w:numId w:val="10"/>
        </w:numPr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Created an app using </w:t>
      </w:r>
      <w:proofErr w:type="spellStart"/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>JavaFx</w:t>
      </w:r>
      <w:proofErr w:type="spellEnd"/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for learning Python by answering different type of questions</w:t>
      </w:r>
    </w:p>
    <w:p w:rsidR="001E5512" w:rsidRPr="00C04CC1" w:rsidRDefault="000F7900" w:rsidP="00F46BC3">
      <w:pPr>
        <w:pStyle w:val="divdocumentsinglecolumn"/>
        <w:numPr>
          <w:ilvl w:val="0"/>
          <w:numId w:val="10"/>
        </w:numPr>
        <w:tabs>
          <w:tab w:val="right" w:pos="10540"/>
        </w:tabs>
        <w:spacing w:line="240" w:lineRule="auto"/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</w:pP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Used </w:t>
      </w:r>
      <w:proofErr w:type="spellStart"/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>MySql</w:t>
      </w:r>
      <w:proofErr w:type="spellEnd"/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to store the questions and login information of the user</w:t>
      </w:r>
    </w:p>
    <w:p w:rsidR="00517DB2" w:rsidRDefault="001E5512" w:rsidP="00F46BC3">
      <w:pPr>
        <w:pStyle w:val="divdocumentsinglecolumn"/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r w:rsidRPr="001E5512">
        <w:rPr>
          <w:rStyle w:val="singlecolumnspanpaddedlinenth-child1"/>
          <w:rFonts w:ascii="Century Gothic" w:eastAsia="Century Gothic" w:hAnsi="Century Gothic" w:cs="Century Gothic"/>
          <w:b/>
          <w:sz w:val="22"/>
          <w:szCs w:val="22"/>
        </w:rPr>
        <w:t>Open Street Map</w:t>
      </w:r>
      <w:r w:rsidR="00517DB2"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 w:rsidR="00517DB2"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>05/2020</w:t>
      </w:r>
      <w:r w:rsidR="00517DB2"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1E5512" w:rsidRPr="001E5512" w:rsidRDefault="001E5512" w:rsidP="00F46BC3">
      <w:pPr>
        <w:pStyle w:val="ListParagraph"/>
        <w:numPr>
          <w:ilvl w:val="0"/>
          <w:numId w:val="9"/>
        </w:numPr>
        <w:spacing w:line="240" w:lineRule="auto"/>
        <w:rPr>
          <w:rFonts w:ascii="Century Gothic" w:hAnsi="Century Gothic"/>
          <w:sz w:val="22"/>
          <w:szCs w:val="22"/>
        </w:rPr>
      </w:pPr>
      <w:r w:rsidRPr="001E5512">
        <w:rPr>
          <w:rFonts w:ascii="Century Gothic" w:hAnsi="Century Gothic"/>
          <w:sz w:val="22"/>
          <w:szCs w:val="22"/>
        </w:rPr>
        <w:t xml:space="preserve">Constructed Graph data structure and </w:t>
      </w:r>
      <w:proofErr w:type="spellStart"/>
      <w:r w:rsidRPr="001E5512">
        <w:rPr>
          <w:rFonts w:ascii="Century Gothic" w:hAnsi="Century Gothic"/>
          <w:sz w:val="22"/>
          <w:szCs w:val="22"/>
        </w:rPr>
        <w:t>Dijkstra</w:t>
      </w:r>
      <w:proofErr w:type="spellEnd"/>
      <w:r w:rsidRPr="001E5512">
        <w:rPr>
          <w:rFonts w:ascii="Century Gothic" w:hAnsi="Century Gothic"/>
          <w:sz w:val="22"/>
          <w:szCs w:val="22"/>
        </w:rPr>
        <w:t xml:space="preserve"> algorithm in C++ to process the street map</w:t>
      </w:r>
    </w:p>
    <w:p w:rsidR="00F46BC3" w:rsidRPr="00C04CC1" w:rsidRDefault="001E5512" w:rsidP="00F46BC3">
      <w:pPr>
        <w:pStyle w:val="ListParagraph"/>
        <w:numPr>
          <w:ilvl w:val="0"/>
          <w:numId w:val="9"/>
        </w:numPr>
        <w:spacing w:line="240" w:lineRule="auto"/>
        <w:rPr>
          <w:rFonts w:ascii="Century Gothic" w:hAnsi="Century Gothic"/>
          <w:sz w:val="22"/>
          <w:szCs w:val="22"/>
        </w:rPr>
      </w:pPr>
      <w:r w:rsidRPr="001E5512">
        <w:rPr>
          <w:rFonts w:ascii="Century Gothic" w:hAnsi="Century Gothic"/>
          <w:sz w:val="22"/>
          <w:szCs w:val="22"/>
        </w:rPr>
        <w:t>Filtered huge data of street map to find shortest and suitable path between various nodes</w:t>
      </w:r>
    </w:p>
    <w:p w:rsidR="00442FD5" w:rsidRPr="00442FD5" w:rsidRDefault="00442FD5" w:rsidP="00F46BC3">
      <w:pPr>
        <w:spacing w:line="240" w:lineRule="auto"/>
        <w:rPr>
          <w:rFonts w:ascii="Century Gothic" w:hAnsi="Century Gothic"/>
          <w:b/>
          <w:sz w:val="2"/>
          <w:szCs w:val="2"/>
        </w:rPr>
      </w:pPr>
    </w:p>
    <w:p w:rsidR="00442FD5" w:rsidRPr="00442FD5" w:rsidRDefault="00442FD5" w:rsidP="00F46BC3">
      <w:pPr>
        <w:spacing w:line="240" w:lineRule="auto"/>
        <w:rPr>
          <w:rFonts w:ascii="Century Gothic" w:hAnsi="Century Gothic"/>
          <w:b/>
          <w:sz w:val="2"/>
          <w:szCs w:val="2"/>
        </w:rPr>
      </w:pPr>
    </w:p>
    <w:p w:rsidR="00622330" w:rsidRDefault="00622330" w:rsidP="00F46BC3">
      <w:pPr>
        <w:spacing w:line="240" w:lineRule="auto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Personal Projects</w:t>
      </w:r>
    </w:p>
    <w:p w:rsidR="00622330" w:rsidRDefault="00622330" w:rsidP="00F46BC3">
      <w:pPr>
        <w:pStyle w:val="divdocumentsinglecolumn"/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r>
        <w:rPr>
          <w:rStyle w:val="singlecolumnspanpaddedlinenth-child1"/>
          <w:rFonts w:ascii="Century Gothic" w:eastAsia="Century Gothic" w:hAnsi="Century Gothic" w:cs="Century Gothic"/>
          <w:b/>
          <w:sz w:val="22"/>
          <w:szCs w:val="22"/>
        </w:rPr>
        <w:t xml:space="preserve">Budget </w:t>
      </w:r>
      <w:r w:rsidR="000D58DC">
        <w:rPr>
          <w:rStyle w:val="singlecolumnspanpaddedlinenth-child1"/>
          <w:rFonts w:ascii="Century Gothic" w:eastAsia="Century Gothic" w:hAnsi="Century Gothic" w:cs="Century Gothic"/>
          <w:b/>
          <w:sz w:val="22"/>
          <w:szCs w:val="22"/>
        </w:rPr>
        <w:t>Management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 w:rsidR="005945B2">
        <w:rPr>
          <w:rStyle w:val="datesWrapper"/>
          <w:rFonts w:ascii="Century Gothic" w:eastAsia="Century Gothic" w:hAnsi="Century Gothic" w:cs="Century Gothic"/>
          <w:sz w:val="22"/>
          <w:szCs w:val="22"/>
        </w:rPr>
        <w:t>02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>/2021</w:t>
      </w:r>
    </w:p>
    <w:p w:rsidR="00622330" w:rsidRPr="00030665" w:rsidRDefault="000D58DC" w:rsidP="00F46BC3">
      <w:pPr>
        <w:pStyle w:val="ListParagraph"/>
        <w:numPr>
          <w:ilvl w:val="0"/>
          <w:numId w:val="12"/>
        </w:numPr>
        <w:spacing w:line="240" w:lineRule="auto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Built an app </w:t>
      </w:r>
      <w:r w:rsidR="00030665">
        <w:rPr>
          <w:rFonts w:ascii="Century Gothic" w:hAnsi="Century Gothic"/>
          <w:sz w:val="22"/>
          <w:szCs w:val="22"/>
        </w:rPr>
        <w:t xml:space="preserve">in android studio </w:t>
      </w:r>
      <w:r>
        <w:rPr>
          <w:rFonts w:ascii="Century Gothic" w:hAnsi="Century Gothic"/>
          <w:sz w:val="22"/>
          <w:szCs w:val="22"/>
        </w:rPr>
        <w:t xml:space="preserve">to manage all the bills and </w:t>
      </w:r>
      <w:r w:rsidR="00030665">
        <w:rPr>
          <w:rFonts w:ascii="Century Gothic" w:hAnsi="Century Gothic"/>
          <w:sz w:val="22"/>
          <w:szCs w:val="22"/>
        </w:rPr>
        <w:t>spending of my household</w:t>
      </w:r>
    </w:p>
    <w:p w:rsidR="00030665" w:rsidRPr="00622330" w:rsidRDefault="00030665" w:rsidP="00F46BC3">
      <w:pPr>
        <w:pStyle w:val="ListParagraph"/>
        <w:numPr>
          <w:ilvl w:val="0"/>
          <w:numId w:val="12"/>
        </w:numPr>
        <w:spacing w:line="240" w:lineRule="auto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Combined all the bills in a recycler view and used fragment to display each bill</w:t>
      </w:r>
    </w:p>
    <w:p w:rsidR="00622330" w:rsidRDefault="00622330" w:rsidP="00F46BC3">
      <w:pPr>
        <w:pStyle w:val="divdocumentsinglecolumn"/>
        <w:tabs>
          <w:tab w:val="right" w:pos="10540"/>
        </w:tabs>
        <w:spacing w:line="240" w:lineRule="auto"/>
        <w:rPr>
          <w:rStyle w:val="datesWrapper"/>
          <w:rFonts w:ascii="Century Gothic" w:eastAsia="Century Gothic" w:hAnsi="Century Gothic" w:cs="Century Gothic"/>
          <w:sz w:val="22"/>
          <w:szCs w:val="22"/>
        </w:rPr>
      </w:pPr>
      <w:proofErr w:type="spellStart"/>
      <w:r>
        <w:rPr>
          <w:rStyle w:val="singlecolumnspanpaddedlinenth-child1"/>
          <w:rFonts w:ascii="Century Gothic" w:eastAsia="Century Gothic" w:hAnsi="Century Gothic" w:cs="Century Gothic"/>
          <w:b/>
          <w:sz w:val="22"/>
          <w:szCs w:val="22"/>
        </w:rPr>
        <w:t>Saatho</w:t>
      </w:r>
      <w:proofErr w:type="spellEnd"/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>Current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622330" w:rsidRDefault="00622330" w:rsidP="00F46BC3">
      <w:pPr>
        <w:pStyle w:val="ListParagraph"/>
        <w:numPr>
          <w:ilvl w:val="0"/>
          <w:numId w:val="11"/>
        </w:numPr>
        <w:spacing w:line="240" w:lineRule="auto"/>
        <w:rPr>
          <w:rFonts w:ascii="Century Gothic" w:hAnsi="Century Gothic"/>
          <w:sz w:val="22"/>
          <w:szCs w:val="22"/>
        </w:rPr>
      </w:pPr>
      <w:r w:rsidRPr="00622330">
        <w:rPr>
          <w:rFonts w:ascii="Century Gothic" w:hAnsi="Century Gothic"/>
          <w:sz w:val="22"/>
          <w:szCs w:val="22"/>
        </w:rPr>
        <w:t xml:space="preserve">Working on a website called </w:t>
      </w:r>
      <w:proofErr w:type="spellStart"/>
      <w:r w:rsidRPr="00622330">
        <w:rPr>
          <w:rFonts w:ascii="Century Gothic" w:hAnsi="Century Gothic"/>
          <w:sz w:val="22"/>
          <w:szCs w:val="22"/>
        </w:rPr>
        <w:t>Saatho</w:t>
      </w:r>
      <w:proofErr w:type="spellEnd"/>
      <w:r w:rsidRPr="00622330">
        <w:rPr>
          <w:rFonts w:ascii="Century Gothic" w:hAnsi="Century Gothic"/>
          <w:sz w:val="22"/>
          <w:szCs w:val="22"/>
        </w:rPr>
        <w:t xml:space="preserve"> using HTML and PHP</w:t>
      </w:r>
    </w:p>
    <w:p w:rsidR="004F2DF2" w:rsidRPr="006628D7" w:rsidRDefault="00622330" w:rsidP="00F46BC3">
      <w:pPr>
        <w:pStyle w:val="ListParagraph"/>
        <w:numPr>
          <w:ilvl w:val="0"/>
          <w:numId w:val="11"/>
        </w:numPr>
        <w:spacing w:line="240" w:lineRule="auto"/>
        <w:rPr>
          <w:rFonts w:ascii="Century Gothic" w:hAnsi="Century Gothic"/>
          <w:sz w:val="22"/>
          <w:szCs w:val="22"/>
        </w:rPr>
      </w:pPr>
      <w:r w:rsidRPr="00622330">
        <w:rPr>
          <w:rFonts w:ascii="Century Gothic" w:hAnsi="Century Gothic"/>
          <w:sz w:val="22"/>
          <w:szCs w:val="22"/>
        </w:rPr>
        <w:t>Building the platform for clients so they can input their information and making it appealing for them</w:t>
      </w:r>
    </w:p>
    <w:p w:rsidR="004F2DF2" w:rsidRPr="004F2DF2" w:rsidRDefault="004F2DF2" w:rsidP="00F46BC3">
      <w:pPr>
        <w:pStyle w:val="divdocumentdivsectiontitle"/>
        <w:pBdr>
          <w:bottom w:val="single" w:sz="8" w:space="3" w:color="C00000"/>
        </w:pBdr>
        <w:spacing w:before="280" w:after="140" w:line="240" w:lineRule="auto"/>
        <w:rPr>
          <w:rFonts w:ascii="Century Gothic" w:eastAsia="Century Gothic" w:hAnsi="Century Gothic" w:cs="Century Gothic"/>
          <w:b/>
        </w:rPr>
      </w:pPr>
      <w:r w:rsidRPr="004F2DF2">
        <w:rPr>
          <w:rFonts w:ascii="Century Gothic" w:eastAsia="Century Gothic" w:hAnsi="Century Gothic" w:cs="Century Gothic"/>
          <w:b/>
        </w:rPr>
        <w:lastRenderedPageBreak/>
        <w:t>Work History</w:t>
      </w:r>
    </w:p>
    <w:p w:rsidR="004F2DF2" w:rsidRDefault="004F2DF2" w:rsidP="00F46BC3">
      <w:pPr>
        <w:pStyle w:val="divdocumentsinglecolumn"/>
        <w:tabs>
          <w:tab w:val="right" w:pos="10540"/>
        </w:tabs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Teller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2020 to Current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4F2DF2" w:rsidRDefault="004F2DF2" w:rsidP="00F46BC3">
      <w:pPr>
        <w:pStyle w:val="spanpaddedline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Cary Bank &amp; Trust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Cary, IL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4F2DF2" w:rsidRDefault="004F2DF2" w:rsidP="00F46BC3">
      <w:pPr>
        <w:pStyle w:val="ulli"/>
        <w:numPr>
          <w:ilvl w:val="0"/>
          <w:numId w:val="3"/>
        </w:numPr>
        <w:spacing w:line="240" w:lineRule="auto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Listen actively and connect the problem to right solution.</w:t>
      </w:r>
    </w:p>
    <w:p w:rsidR="004F2DF2" w:rsidRDefault="004F2DF2" w:rsidP="00F46BC3">
      <w:pPr>
        <w:pStyle w:val="ulli"/>
        <w:numPr>
          <w:ilvl w:val="0"/>
          <w:numId w:val="3"/>
        </w:numPr>
        <w:spacing w:line="240" w:lineRule="auto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Keep professional demeanor with clients and co-workers.</w:t>
      </w:r>
    </w:p>
    <w:p w:rsidR="004F2DF2" w:rsidRDefault="004F2DF2" w:rsidP="00F46BC3">
      <w:pPr>
        <w:pStyle w:val="ulli"/>
        <w:numPr>
          <w:ilvl w:val="0"/>
          <w:numId w:val="3"/>
        </w:numPr>
        <w:spacing w:line="240" w:lineRule="auto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Make connections with clients to serve great customer experience.</w:t>
      </w:r>
    </w:p>
    <w:p w:rsidR="004F2DF2" w:rsidRDefault="004F2DF2" w:rsidP="00F46BC3">
      <w:pPr>
        <w:pStyle w:val="divdocumentsinglecolumn"/>
        <w:tabs>
          <w:tab w:val="right" w:pos="10540"/>
        </w:tabs>
        <w:spacing w:before="280"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Client Service Representative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2019 to 2020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4F2DF2" w:rsidRDefault="004F2DF2" w:rsidP="00F46BC3">
      <w:pPr>
        <w:pStyle w:val="spanpaddedline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Bank of America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Chicago, IL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4F2DF2" w:rsidRDefault="004F2DF2" w:rsidP="00F46BC3">
      <w:pPr>
        <w:pStyle w:val="ulli"/>
        <w:numPr>
          <w:ilvl w:val="0"/>
          <w:numId w:val="4"/>
        </w:numPr>
        <w:spacing w:line="240" w:lineRule="auto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Made clients familiar and excited about new technology.</w:t>
      </w:r>
    </w:p>
    <w:p w:rsidR="004F2DF2" w:rsidRDefault="004F2DF2" w:rsidP="00F46BC3">
      <w:pPr>
        <w:pStyle w:val="ulli"/>
        <w:numPr>
          <w:ilvl w:val="0"/>
          <w:numId w:val="4"/>
        </w:numPr>
        <w:spacing w:line="240" w:lineRule="auto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Made sure that the client leaves well taken care of and satisfied.</w:t>
      </w:r>
    </w:p>
    <w:p w:rsidR="004F2DF2" w:rsidRDefault="004F2DF2" w:rsidP="00F46BC3">
      <w:pPr>
        <w:pStyle w:val="ulli"/>
        <w:numPr>
          <w:ilvl w:val="0"/>
          <w:numId w:val="4"/>
        </w:numPr>
        <w:spacing w:line="240" w:lineRule="auto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Suggested a new possible update based on experience with teller software.</w:t>
      </w:r>
    </w:p>
    <w:p w:rsidR="004F2DF2" w:rsidRDefault="004F2DF2" w:rsidP="00F46BC3">
      <w:pPr>
        <w:pStyle w:val="divdocumentsinglecolumn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</w:p>
    <w:sectPr w:rsidR="004F2DF2" w:rsidSect="0003066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32F79FE-5FFF-45DC-8005-821F902C4923}"/>
    <w:embedBold r:id="rId2" w:fontKey="{3863A7B0-7202-43C8-8CE7-19802DE617C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7D189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8C21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3631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9EC4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4464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CA07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A05B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B67E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F00C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D027F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04B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BA88D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006D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D02B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80A7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9AB8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1E4D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9CED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CA855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6AC6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D801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B665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5C91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E653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C285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1096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1C84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8E4E9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E49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508B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C228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F023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DEA4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9486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F03B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6A53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3C092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544A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8677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7A23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B8C4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7092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48C1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A6EB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F8A7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8F25C5E"/>
    <w:multiLevelType w:val="hybridMultilevel"/>
    <w:tmpl w:val="924CD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D4E7D"/>
    <w:multiLevelType w:val="hybridMultilevel"/>
    <w:tmpl w:val="A84ACF8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5BF1D65"/>
    <w:multiLevelType w:val="hybridMultilevel"/>
    <w:tmpl w:val="E79C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909ED"/>
    <w:multiLevelType w:val="hybridMultilevel"/>
    <w:tmpl w:val="EA627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744D0"/>
    <w:multiLevelType w:val="hybridMultilevel"/>
    <w:tmpl w:val="57DE5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41326"/>
    <w:multiLevelType w:val="hybridMultilevel"/>
    <w:tmpl w:val="BC84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F125C"/>
    <w:multiLevelType w:val="hybridMultilevel"/>
    <w:tmpl w:val="EF5C5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0"/>
  </w:num>
  <w:num w:numId="8">
    <w:abstractNumId w:val="6"/>
  </w:num>
  <w:num w:numId="9">
    <w:abstractNumId w:val="8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979AD"/>
    <w:rsid w:val="00030665"/>
    <w:rsid w:val="000D58DC"/>
    <w:rsid w:val="000F7900"/>
    <w:rsid w:val="001E5512"/>
    <w:rsid w:val="002606A5"/>
    <w:rsid w:val="00442FD5"/>
    <w:rsid w:val="004F2DF2"/>
    <w:rsid w:val="00517DB2"/>
    <w:rsid w:val="005945B2"/>
    <w:rsid w:val="00622330"/>
    <w:rsid w:val="006628D7"/>
    <w:rsid w:val="008A5C69"/>
    <w:rsid w:val="00913A91"/>
    <w:rsid w:val="00B26C30"/>
    <w:rsid w:val="00C04CC1"/>
    <w:rsid w:val="00CF45E5"/>
    <w:rsid w:val="00F46BC3"/>
    <w:rsid w:val="00F9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5883"/>
  <w15:docId w15:val="{291458C0-2A1D-43FC-9D49-BBE56C43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60" w:lineRule="atLeas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C0000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396" w:lineRule="atLeas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3" w:color="auto"/>
      </w:pBdr>
    </w:pPr>
  </w:style>
  <w:style w:type="paragraph" w:customStyle="1" w:styleId="divdocumentdivsectiontitle">
    <w:name w:val="div_document_div_sectiontitle"/>
    <w:basedOn w:val="Normal"/>
    <w:pPr>
      <w:spacing w:line="35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4F2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kaur16/Gurleen-Kau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urleen-k-b8ab9411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5759D-DC83-4511-94D7-9C7CBDC16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GURLEEN KAUR</vt:lpstr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GURLEEN KAUR</dc:title>
  <cp:lastModifiedBy>Kaur, Gurleen</cp:lastModifiedBy>
  <cp:revision>5</cp:revision>
  <dcterms:created xsi:type="dcterms:W3CDTF">2021-03-25T15:17:00Z</dcterms:created>
  <dcterms:modified xsi:type="dcterms:W3CDTF">2021-03-25T18:37:00Z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e428223c-2b17-4a9d-be1e-ee5f969dae66</vt:lpwstr>
  </property>
  <property fmtid="{D5CDD505-2E9C-101B-9397-08002B2CF9AE}" pid="3" name="x1ye=0">
    <vt:lpwstr>YDoAAB+LCAAAAAAABAAVmcXOq2AURR+IAW5D3N2ZAT/uLk9/ewdNmjZN6Mc5e6/VshRMwSItkCyNkjQrMDyGogSMkDTEcgSFhiamv6bgosd8hJAUyOk3DEv96V4dPyF5q/bbHzLA8M91yUZNHxu3d1sGvqJxwUw4+Nn6ZIWRJggUkDWEX6XIm1J7qRx390IueEgHx4c2eIZw7ucZv6A6IL4ZSerpWDDENZwn9ue1WgXD+VhDxQS9yQkfejM3z4x</vt:lpwstr>
  </property>
  <property fmtid="{D5CDD505-2E9C-101B-9397-08002B2CF9AE}" pid="4" name="x1ye=1">
    <vt:lpwstr>+68XIXtrIFK7P/rnHR6/OH8ZSB+b/PQVL4BOnybaou6AhNxVALd1zHPZzlvbtZoA9cYd0cTaJD++s94k5xaZHuYX+LLyDlj30hmOUeCTuxk+VMXrZXSRm3Va37eiiphlhOcb18q0fdXNmPYL18MITOVoEM+XAqSVtqz4bDQCf4ldr+n8eIoCigh05S1sbaNwiH+IhdCzLMTClpxuRI4sHsqXWKZoIaUyjvVfGpuq072KINbTjZnL1xRIqfr3T63</vt:lpwstr>
  </property>
  <property fmtid="{D5CDD505-2E9C-101B-9397-08002B2CF9AE}" pid="5" name="x1ye=10">
    <vt:lpwstr>zG4dmWVNJJuNvxgkYoAhOOzeBEyxWLh1RHRGjEiN7Is8DTgirv6xDu2HVjc6BMkgs3By4ZUrSt78m/hepZv+UmKR/9sC2qbYBlnJJT7D0Q0YVNzUFLsYKky+4JVH24BPD4k5TRxrChvqhu1vXniRceaIdc1dtyRNPbCQDvL6ZlUIl7BDTHgb8yb/BgCJ8Y3Y717JXh9wgigsh1RX0YhbUWWlqpEscelGhwoqIfpPOZSIUOZROc6QZZBNSvuQnYB</vt:lpwstr>
  </property>
  <property fmtid="{D5CDD505-2E9C-101B-9397-08002B2CF9AE}" pid="6" name="x1ye=11">
    <vt:lpwstr>IUIzw5SvsNbKVHpDXKibyD1oUeVAvrzSyDCg51ItG498T++lilc81tZbeYvzVB+MuCdztuhPM/ObtBP326YrUqJw1zh1eJhJ+rVhtO/kaVB7niCtHghfi1nH9GOUlmbIDwVt7xUeVmqKxOyJr+PtTCMWF0NxEQRLZkzpdnehWYN05nbF0ANJXtRHDJkoFEKwT3evy+YQP6PY+lzCDVGxFYK7+w7ASrvHjckVniAh05vUKEuT0qz0BBT6RocCfpH</vt:lpwstr>
  </property>
  <property fmtid="{D5CDD505-2E9C-101B-9397-08002B2CF9AE}" pid="7" name="x1ye=12">
    <vt:lpwstr>iwAzFQ+zbvv5b/mY8FssUYLjwomy2+uYg1IJ0VsGR5jVv/u0A4ieVmnuphLZIFEwICGev8w6fy21mvzZTMVZgnbecDK0udCnpjoLr27DBl9+MBL+oYHznmoPeoGW5Tr+t8CqFNFQU670SQVPwugQrahtrW8GkDKW9mdIqNpRhSq0K1ln5qgQhe35XvRuBYozSUwzrHPKbSMZ66RZxUb23mjryXzypUaswPZO56POT32wHMg2l0EUmo7Cmzhqsfq</vt:lpwstr>
  </property>
  <property fmtid="{D5CDD505-2E9C-101B-9397-08002B2CF9AE}" pid="8" name="x1ye=13">
    <vt:lpwstr>e6IoDl5QnEqE+ahTy4VvzxmyjIrbDIRWkCfctZU15Ty2Tp/w+7yEABG17zfnX1r95+WsDgyPARqyxIR7cP0j9XZYZaj7hPAivE2wny/IgK0CbNA4G7HFuO9o+DrAwUQUZIXJFItWJGYKNd9XbKL0vg7srflmHvHUMIwJFWe0P/Enx8kE2AhDZtbgXtZ6ofnhxe3Sn9CHmQ+Jw0h/vlYPek1PvCHFYLpAn1YLPUnvt7ErMNZ5WwOqLXzJzCLF+CD</vt:lpwstr>
  </property>
  <property fmtid="{D5CDD505-2E9C-101B-9397-08002B2CF9AE}" pid="9" name="x1ye=14">
    <vt:lpwstr>zqzVSXqG4Hs0E5fIK3o51guX8HbAoT0WaH0IPQH4Y8lgowXQGhzItXM8WN7dtZBpf6QDrB5WUa1KPekKH8CJKGxrW8I48BnCYMCe3+9U6bI7gVrEHaHWC8o0D484NjqpDtQnL77h1qSqEzCf08cSXWVqYhUSSp3Ixwj8ais3C1VQxcRYGjyALQmtdZ62V92EWFhYhS/VUpZ35SSxAQ2Di/NSAHbnfBWdrjRVGlZprz0gT4vJBLhLYAHD48M8NL9</vt:lpwstr>
  </property>
  <property fmtid="{D5CDD505-2E9C-101B-9397-08002B2CF9AE}" pid="10" name="x1ye=15">
    <vt:lpwstr>GeCtd+5LykQv7r728zzzzQxw78PhVfi3cljbdgIz/DrNEhcCkasgn6Bsa0xf/q2j8J3wwVaigI11PTyO7r/pk+KrEXm+oZAzrJYXNH2Mj3qjsef1UcwX5L6tGxmhEo46j8fAv5GJwSd7ZDhUc6OzvCc7f2j/a5vQUo9vo/tGBdhhzRab++owES2CUPQzuiv7emWgzEe31Y/7PkZsZF4Woc457u9y96XG4X0CcU59Inx4RvOvb2/ezbo8qd+4I0F</vt:lpwstr>
  </property>
  <property fmtid="{D5CDD505-2E9C-101B-9397-08002B2CF9AE}" pid="11" name="x1ye=16">
    <vt:lpwstr>dDZNF+YiUM4yr3RDn12z3N8GY+be/Jg5vY3YzoM+aNczX+WPDnQ7vR+ii69W261zG1vtjgqLei9FiXT+KHe4zxBsyAby2wQZFA26U9WSpOwM8EMfzMe/F7l2DfzeIFGeN8PZKuEKa7BIX+gOR7WpO4oEgWZE0iOBCIqqeHueCW9IWX56a46VBHJkRl9D1CdISJavt1BymUoVgDUpuoC4TTUgnQ+Rj7aRybnnVLED5fyok0CSQxBD16ErpgLgO8I</vt:lpwstr>
  </property>
  <property fmtid="{D5CDD505-2E9C-101B-9397-08002B2CF9AE}" pid="12" name="x1ye=17">
    <vt:lpwstr>YhReyngrylVnnYi/vQKuCPA/NzLX3ROdcBv2zdqUNR85EN7udJ4UId25PC380f9Dgfr8T9IqQOppSaGZkt5xWMlndAPPkl+HT69/NX2bxSqLKEqbmGHMSWJh044f+rtCn4fWl/tJDG8MvHZomc18zDExOQvAgOsDUPwBgBv4KY0IFYSEspP+AQ+Wa56QvNcVcu033y8CKhMQD5h2q5HSMJnqLm5tf7KAJWcxXLFkICs7/xqBD6w5NHBUCwl9KdN</vt:lpwstr>
  </property>
  <property fmtid="{D5CDD505-2E9C-101B-9397-08002B2CF9AE}" pid="13" name="x1ye=18">
    <vt:lpwstr>sAlADmSzfXcwv4VrZ3WWjqlWjEZioPJSpa1QWrU73QMGnKwsyPxvqxBghL8XhAEonrT4C7dLjIdEmH8MEfxmNzANJ+rBtS+WfiC5DNpeO34b4cfGG1qfhjqEwRhYLtx/MHU/Ym2DYB27o7aLTvIYQgrEY7OtEfI3h1SPvHpawT8weLhcJKeNNeb1fy3jj8kZabapiGzoZezlXTZojmJWIqrbmEW/uviGIEIRAMxMY7YytBRG77bDsAVsL27Q0AH</vt:lpwstr>
  </property>
  <property fmtid="{D5CDD505-2E9C-101B-9397-08002B2CF9AE}" pid="14" name="x1ye=19">
    <vt:lpwstr>UTxHHz2lZLlj8wnhYFKk99wdppqxZVXJZqJ3tw8M9YbU3PxreCvRqMtYhTM8RQhe7XqMDMIr5vyPydTqdtlCgDaVzo5sjBAFwev39axIsMB1qZ5bVA56aKH8nmttdWlXKomkOaJD3w2b019hcxDZ9YhmV/h/LSXC9HHzg1kR+gct5nuQqchCKCOP/DeTA/B/zNx2dASdjeS0Cp0xVP8tYpK/zWgvu7IJZ31l8x+tq2D1v68AgIPg5KfkuYrMKyj</vt:lpwstr>
  </property>
  <property fmtid="{D5CDD505-2E9C-101B-9397-08002B2CF9AE}" pid="15" name="x1ye=2">
    <vt:lpwstr>GvJskeQySrjm/7WrX2d8m6tKbZVnGcJswdyWyXdlLoMfkZd6BYupaqke/zGMOjKD0+gBt19LdGzk5KlV/ZsaI6ZyPB48VA+XWGJTJ38Odzu4CDEDoeIqpYOkWnNTcN2iIYtpvkTOy5eN93c4qjYvQa+4YQfoSF2MgwR67dS+Wt16hNkhmnB5utEaa5Wrr0cr5/MbCWvBwcaOnT0wELCM9GkmhAUQqlr+G3Vs6nLEInT/xXDonp6tvK+TowvRmL8</vt:lpwstr>
  </property>
  <property fmtid="{D5CDD505-2E9C-101B-9397-08002B2CF9AE}" pid="16" name="x1ye=20">
    <vt:lpwstr>rZ4vcgFW6i+g8rg9u+FqgdBSyCKwVnsEFhn4egfq56D0veTdeQ8I97XNquzWyEZtsrz8A0It0RPT2hSiqyOT8J8qBzl5+JEDGDSTFVAxq0e64g936xJKOrlCVnODzWXGAfe0+iEvfV2LUAe4qC/7j18fBKOdnlN/Kp64K8KaN8mlwZijn5miW7HR5NXDRvbJC1VUOq4ShlhW003i5YvmHvLdqKXeXXY4P9x+M1JsXzwylIP5Bat+K09D/gpP0pk</vt:lpwstr>
  </property>
  <property fmtid="{D5CDD505-2E9C-101B-9397-08002B2CF9AE}" pid="17" name="x1ye=21">
    <vt:lpwstr>24GeHub6fFNgGo7kVphaDtdwpcnit7OL0szMtLxhpaXKCwCZBlXzqh+2HXveUKf084P3+rp8QDb+SMj+nnxwlosZCVdkBmBcpPf/wsWXEQ46MiSVS8hAou+l4vFM6nG4cd/NyI44PTpF11j+B/IAu0mIwT2g07WIYyc2ohZnPLvXo9RnTQc8NDRVg88pO3p0SzqDphrYL3c5owH8UQRGA0/chjyRLX6XQvD7FpAzgLyWr4Gfu644z6mPm71+moc</vt:lpwstr>
  </property>
  <property fmtid="{D5CDD505-2E9C-101B-9397-08002B2CF9AE}" pid="18" name="x1ye=22">
    <vt:lpwstr>/+81by92IG5tXP6sBvvSaN+gECM8jNnyFbqIlsrPZr0rm3qPNGzuBb1ukn9iuqUgAR8A7DI8YHforOTqHvNruUiTDrpTkN46oqhedar3/b9BbC897CowLqXxREKocyB68agBzccQAt87v52CM7qfW3DoSyX3clxLW4aUFL+pKhbN56Fxp6ibZEDoafs2H1N7HZl/ZIdP41x6JRHL/sqs5QcNjmI9Mb/FF4Yho1UY+h0/n/R4jaLsE+kzQ4xeeUJ</vt:lpwstr>
  </property>
  <property fmtid="{D5CDD505-2E9C-101B-9397-08002B2CF9AE}" pid="19" name="x1ye=23">
    <vt:lpwstr>Gh/QHMLqIl0Hlgi27IeTpMNO2/JTar16nuvEgc8ebyaAXxQHm4Ilq5BfXpJomByU+DW0gn++FFaQgmBMG+q7dSeJyKHwIx3YNhSC2D52Lm36sbNMTZ29c3YS6AAPbOYxXDphGh/yXC2VonCxqc7PwzufiVq7eZNPyFwYihtIa3L+gYbcZUmsgXxx8xighJBCU8Zz+S4ZgHDn8IfHUVYmxkmkxSdrFotpLnAP5zXqaU8+QsFCewdjr2r3ZUip5Xc</vt:lpwstr>
  </property>
  <property fmtid="{D5CDD505-2E9C-101B-9397-08002B2CF9AE}" pid="20" name="x1ye=24">
    <vt:lpwstr>sbsRrM86R3TbRqgaT8i0kb812a8SmX54EIlHCrmmHwU24pbHLJAKzU2p/QS/RcVA8gdr8mhFfV+Rv80ZiAC2husvIShexiPROAQcv0v0yN4EmHwe/iNiYVX/hBQT8Gv6GHzozysbmHIxhuTVRNKG1Tvh28utWkOz4yAQpZBJa0LHhWs/wrOCW0+DqfJlMKAXBSHuQMgufnAPI4iSSnGrgYYsE+9wXvLmH70XpCcIcSfhB2TPlXSCTCeEQ+ggazF</vt:lpwstr>
  </property>
  <property fmtid="{D5CDD505-2E9C-101B-9397-08002B2CF9AE}" pid="21" name="x1ye=25">
    <vt:lpwstr>4L39vlvHfhMwahP3sL45c8YC4wzr/zlBnunM2ivIERcdRRyz9mIRhqUWitXOj3e+XLqTSCvTjTMjPOomHbztS3NRzYdi0rVbl/UCg3EaclGOHm/+22+t3GhNgrmrzjQeOw5Qp2NF067bN8dEvVND+VCZqO4w+U7LmqLgCmMxUnOSn4ENxZbPwAs0mEKgBMsS06due29qxua9TXXFQIGi14Ju8WNReUPQWvYLITmJ7BVzNkM/f1nEtO7YD84f/NV</vt:lpwstr>
  </property>
  <property fmtid="{D5CDD505-2E9C-101B-9397-08002B2CF9AE}" pid="22" name="x1ye=26">
    <vt:lpwstr>gN4F/mWvY1mDGqCLUsNMWyYQ1tdog9GdNpjlFF/TFKUYFrqnGYlo3GEayVBV4v4B42G3UtAruYmMn7H529EPjB+R2eU4ufUTH9hd0mHV9qJTPTM/QXjnJ+TgNBsfm+whYAcboSkKZo+SZxZqRxuRaPxxPh3YM2xYvwawgcn5dkUMZ45WYRpE3r1O+qqV5DhP2zEvGfG/kqCLxV61kOspoBL4jCB5dgk+/yAtXbZlXaz49QzZPQkKoOi8YtQ0iXl</vt:lpwstr>
  </property>
  <property fmtid="{D5CDD505-2E9C-101B-9397-08002B2CF9AE}" pid="23" name="x1ye=27">
    <vt:lpwstr>2pdzvQOyzk5vDQ9UEzkNZWFlds0cFA/csbyVcMKXaTiKKCH+Su0r3Tj8XyB326XBj4KvRzaR0NkKj1h9yL+HJ49bf536OxsUKs/BxRdAjeJ6URA/lYiZqzijwDfjkqUenIGsIBOXv6F76ofsX66jlb/sKmsUxy4uaUmC5YkFdmZBi2iW/OPv4R0m8EukEhw88Ra8eEhj1PUD8DycYjnm75ol4S+US/Vk+CzmwOiwTiORjnUz3SDX7tlJRi9UhsX</vt:lpwstr>
  </property>
  <property fmtid="{D5CDD505-2E9C-101B-9397-08002B2CF9AE}" pid="24" name="x1ye=28">
    <vt:lpwstr>uvQT1ErniJCMjyoxDl5rapUUj4bYDXM9RRj+ce4fr8WR3WMKd2o+AtOZdSANuyJPdztPmcXSEMqGuyqg24hVCwCBiwiXTHojXve/KtNBJcxK7TK0zjAkJb34XIO7akpiGCLeBuPTRurhfZ4qoo9jma41NxZQIhFgKi+rLiRYWNT/lra+rUlVP71KOrzPiJc7s5eQnZJw0oiVEMxQEh8vEbl/zUcrQk8XEaaNjHscSazB/t59VD6g/QVfoWtWlqT</vt:lpwstr>
  </property>
  <property fmtid="{D5CDD505-2E9C-101B-9397-08002B2CF9AE}" pid="25" name="x1ye=29">
    <vt:lpwstr>tsdhJQGIAqP+yGHF01FEtBoHKEbcFvn/OZkFgLf7vFGlo85Pyt0Daovy07evGGZmIbLQhyvip1+cM/a+CAey3xRnJqRWIexsZl5yxzjKsc7kdJkAo9Ifru3tLf8FL8cMiI4v/F+1YR0VoD0HZxfWRqMhAAnCpMswv0mxZGZCvOaML/4S0nqOhWt67LsA5+ktvoIqcfplmdqAUwdIFaTMD6HXk4419N0uZYeNNcds+KxIkEFcLgUj7EbF/VBMNlT</vt:lpwstr>
  </property>
  <property fmtid="{D5CDD505-2E9C-101B-9397-08002B2CF9AE}" pid="26" name="x1ye=3">
    <vt:lpwstr>E5NrWl5DAk00i3i/u5EpmehD4TAgshhhK1pECvxIoFzjpa4MCpFkg2q2jQToxGnIHfZnCzeFVxRq2aEUqNlqljZ2gXrZj4ZqWyb1ix/TPutX943XbZNB0hzulusS3ywVutC5YSOI3Od9s0h1CRSEH5vpJiBtl+Ol5WHH5w4kmiGM9eEIKta8R+o0NjxiHJw+3ST4Js8KnhY6hZo9tNRkj7NgXpS+ItTkJa2GYviQqSBPk2vAt4gTQl6bUAbjeFA</vt:lpwstr>
  </property>
  <property fmtid="{D5CDD505-2E9C-101B-9397-08002B2CF9AE}" pid="27" name="x1ye=30">
    <vt:lpwstr>q9mpQKYu/eEZhYj0kBnNAby28EM1AdYaarRrJXsu0aHwj9uI0aJfcSWbnwn/YP1ZnjQqjem/IKFUy4WBOy2ViokI1pElNFmiWCh7dgufiw7ed4GaHVM5XDmLQu3NLzZ+etOFsHuM57t1Z7YcwBXzGTQ+RgSvTlL3XBpc9wYNnX8K3dnReBYApQL/ZU4YXNfeL1PHFAmZybY2+UZJUOQwUnNQLehXmI9efapGN2nMSEnaF0ufa3/Iksy2UQhoAkk</vt:lpwstr>
  </property>
  <property fmtid="{D5CDD505-2E9C-101B-9397-08002B2CF9AE}" pid="28" name="x1ye=31">
    <vt:lpwstr>X4L6B4GqFEv7QB5T38UH4VvPiNyrfEsj4fkBY4vgrjM3xrOhvy79ycffdAS64YSiPVxvfsOnGWbx7LSiqrZq1v6Wm/iQAX681P/Fxl/d4g3jh92jiCpA86GaAwkPyNIbJ/sFIaQc+s9/zDE8JL62XbmXnqpY1dH3sj6DCGxiImyB5smIls5rZv67I5QLHYDsLyjcxPTwVW2tjakrhomW9PsJi16+ttbK1IBJZN9U7YUqGlJ9c+vyikn9wlR9YVU</vt:lpwstr>
  </property>
  <property fmtid="{D5CDD505-2E9C-101B-9397-08002B2CF9AE}" pid="29" name="x1ye=32">
    <vt:lpwstr>mvR4YMknmxRgbCZpreumMiP5cwFhU4NfSwoUmbDoD3wELHi9sauURZyI32f+PsS657WTGbnnWe+6xc7906OhsaMEPEFjUYI27oXDzHy7bZjOl3ZhIVGt/t2JAMBG+SHnjSHy7/tSVdJBnrEyp3eHQrIx5BUSgYtc+PnDtbtlj2FYg2GLc65JOrBRgkY3tbGsSw3W6lVXkwLfCKfeYkjmHpqy//DqdQf0T1HfyRfPdzUT6yMwtxvhB9SGp8F21Ag</vt:lpwstr>
  </property>
  <property fmtid="{D5CDD505-2E9C-101B-9397-08002B2CF9AE}" pid="30" name="x1ye=33">
    <vt:lpwstr>sdj78aOOaVLmGo2c3NplVY11iUb28CXFJobFnkA2m+tf7M6NDp554/EFxJUKVa9zJ1aIiNEOGS5lWczWY0AVfylM4GZk2oIv/HFyQw/tGvFd4M2vX+Av+Rq2JyeCjBefpeOkHKxvMopeA/UmWGC9MernDUGkDvoJ7cmW86qq467OpKz9PGP/tqj+3dILyKcLO998S/XwrNDRyGDNOXTbkz1RiMpY1h95uisl+Gepmgv2s05dw2QNmWRf3NTYGbc</vt:lpwstr>
  </property>
  <property fmtid="{D5CDD505-2E9C-101B-9397-08002B2CF9AE}" pid="31" name="x1ye=34">
    <vt:lpwstr>vBUiGZJGpvlT3/TgzrFcm7drVtArTfiy+7aFYM5qZiZYl55xmMeMANNIFDNDN7jRNc2CnQ3XiRoKbae4EfA0288rXGSFu8sT84Awo/WHVvFtAU7mRHTaRJ+c3XWbisG6sLUd6LUA3vM6G3sfl7JyzL79GUw0YsHUf61w6bv6L7OWvy1VylRIR3xjI53nqMeKE0eBw043/v7IGyYbWEgtFV6J+XUpXk3i3iD1JSDuFYRxAPQBOPHfSLVUD/VHmUo</vt:lpwstr>
  </property>
  <property fmtid="{D5CDD505-2E9C-101B-9397-08002B2CF9AE}" pid="32" name="x1ye=35">
    <vt:lpwstr>79wUSRHsbFjvojn7UHj+b1N5tI+EYPAlea59ArYQAYE+eJBCMfyuL43mB7pLleMhu7fm4LsFNGV7LU5v+F2mSCfmCVDRHriVRFq/Uj3WhvJmDS3SFhdc/s/MSSV3gZQ9py9nyS2iFYhU4+qmIxDP6xf6SV2qyRyWwP5glb74/D72MX27//QRli3VY0B4rrrD18TJvaQGKhWHn33jmZdj7GJPpuqABs0+dnZlu7THmt47kjAUHKMJ1MqagvGd3pE</vt:lpwstr>
  </property>
  <property fmtid="{D5CDD505-2E9C-101B-9397-08002B2CF9AE}" pid="33" name="x1ye=36">
    <vt:lpwstr>yYElRgvOaPU1xStQXNoawXpIwqi+5HZj9IvNg+EZroQzzqkSD6DA3xwVSMhc2nXw9kPPkjQcLULKWibQNzqM4HQcWjjf2tffH9kylgBujviFc/niBiF+Q5rIqMctlVTLA2Z4el2alWzE4oQGqq/wZcQqWeykgpDitQE7KM5d4+RznPxbGv+Lg1QpHV4SF7wuGly93A8AvAZCTDtotqY1UGnGEalLSvwOAoTiyHrLarNWAK7UAEbZdYU+nsZn6Tn</vt:lpwstr>
  </property>
  <property fmtid="{D5CDD505-2E9C-101B-9397-08002B2CF9AE}" pid="34" name="x1ye=37">
    <vt:lpwstr>FZGFH5u+aXYS2gguagdj8K+YKJx7015woxWd+uatbQXTrb4g510msBD9o3xiF5HXb8S/eTnNI9E02LuLzBE2YMEi4T67BgCQ7x3ozxkZkRXEdfrr+9zNzz48QHufzRpOgv4f+WaVX8yA4kso9qunsLWP/DT8xjPVbU1oi535WqkDTNNHW3qi3LzmPzyeTrZxr8ztLWbZyJOEEt8wCj/185FPzazwWI+WW6wUxGFH24DsLqLIbV68hEBsMj/9bj7</vt:lpwstr>
  </property>
  <property fmtid="{D5CDD505-2E9C-101B-9397-08002B2CF9AE}" pid="35" name="x1ye=38">
    <vt:lpwstr>EjpJwouHlrMtqXhSJzCJAatzSU4eFqhAiFcEIJHDgnLwFlLmEuwQB9jAx3UKChOb2eX04yw+bKhABwMx35ndrbfX/cekd/oAom+lzILqYM1YsnYNF/jYhOnYinl5SCAh0oQe7+UYKUNYUqQWDeODKkRV344u+PFSmdNfi81kPqd9wI5GCT87EeQXaVmQvkX6wLZyGTwQPfO01DEu14gd5f1d5I8nQjBd6wnVvcTaJfI32Cjrv94reWyc1QFdtMd</vt:lpwstr>
  </property>
  <property fmtid="{D5CDD505-2E9C-101B-9397-08002B2CF9AE}" pid="36" name="x1ye=39">
    <vt:lpwstr>a0aZMEn3ETYczRRe+Yxq19l9gow3Prf6mBafVQwFmYUVL4U8SlJVbBpoKQ7YcnNXroNFWIx5yYeBTEoUz1amP6xRrr1GK9qQeOFQ25qiuHXW1O4Ht6jS85K5zmd7y9/3ap+STWg8D165ep206ek7Ey9n0W1iRfatb8W1BJne2VVaEoE6RuidO0vSpnWWKvU96HLJ6eIKfTPSc/+k4KguoDwoow665O49xfVWMzLdOgPWt8sirLSnJqVDvEwGv5S</vt:lpwstr>
  </property>
  <property fmtid="{D5CDD505-2E9C-101B-9397-08002B2CF9AE}" pid="37" name="x1ye=4">
    <vt:lpwstr>ztgZ/0mMdc9QvH47BA5dT+qwoCyrRE1rsoC/ERVMHvyIvrLB4hFkP58r/ETABWH7HLoFORG7R2ehxBBGSc5kJq0gtLaK/G+W752QPLhp2iN9TRQ/pMK2Rj1rkNpsUF4iqUNOaC8joQd51cDBdexb/xrPkV+z3dgqmLlRnWWBcwX6+P4SIgwflyyLtfHF7QChUJCvEy2Ex3zUI/PF+4AaM3y2aaok+sruxVapibIxLWWLuji+gIbjgWvYV++Or3R</vt:lpwstr>
  </property>
  <property fmtid="{D5CDD505-2E9C-101B-9397-08002B2CF9AE}" pid="38" name="x1ye=40">
    <vt:lpwstr>C7t8jUS2+x0T4fkzOIH7cVA3WhMBhPM4cngH61tVmtG5LYniwvuK9X5RJXfkhUeBDGlARH54uyYViefUJAL62VvrGTCm9YJPMqIVded+N/yLxC/rh9mjklUFqVNi0Mqr/71d1u3Punq/5CRQqZ4GKtBOLuxKWHNXAsK4BpKYiUekCddo5gEcAxvdcDFJyvYMgZt/SKxaUe0CEqu8eM7o9nBuUIvHHOgZoACkhs6oOU63PTwzUDWUuNWkcsGFAjE</vt:lpwstr>
  </property>
  <property fmtid="{D5CDD505-2E9C-101B-9397-08002B2CF9AE}" pid="39" name="x1ye=41">
    <vt:lpwstr>2o4fQH/ncMJZvL2fly176ARW7UugFOIoI1LAyt9quNh+LyUWerMVsViKD2HQ4/Y+/OFs+cSEWlEkdSSB6vCm0IZEVEmqwAP5bia8uXH0in3yBiVX2O80A20lYLxd/zXwJHoLngBVfITSHAjgUce0vpSKSHTwBj1TelSSfuDh/DOYs1AA1/dVQ3Jp2tx0x3h3VF4s3tNZnYPd/iEZYIHo1ZsSqbITABCLWLmd/S5PkuUng7Z32W959Acv/ykmixe</vt:lpwstr>
  </property>
  <property fmtid="{D5CDD505-2E9C-101B-9397-08002B2CF9AE}" pid="40" name="x1ye=42">
    <vt:lpwstr>iLmdgC/RyiZjefvly5lMmkrTv6wczLsYVomO8cxvjnJwEUk9sxohew0u47Cqs4RyShJTEJEjN3Q2bzHqzW+M/IsctvteahRfg17CVQQeWvJu9TcwKQx3+SQv1l3+H3OMMH7BKN7YaYqh/wtxe9og6RSHfABKP9KQNMqwAld8qsvL5YCLlfOI90XufkuakvvkCbyq6MvWubr+fSrKHtUeKXzpKIrVcqWU1PJAydMnmkViJQ/yYTMOjSoWEsDjI0P</vt:lpwstr>
  </property>
  <property fmtid="{D5CDD505-2E9C-101B-9397-08002B2CF9AE}" pid="41" name="x1ye=43">
    <vt:lpwstr>awU/VBh7O8AO4SQBp1iwrdzIy7Qn8WQi0kGZvGy1peuZ3D1T4SVEmfZ6dimEjd248KjMpIVvg/gXdPhOIRAtVuX1BRTAq/SY11nVjWUIXn4c3Z9QUCsPfJ/XVuYz7QOlmC2o4FZZjlnXtgyf5cyOr91wr0VB9vLjcTjsa1vAqzEdpNSHuF4UzkUgz32ip9Yn0Jgu1CafTkmqLML+Tr6B3FgbZ8G9JMu3vT7C8dM8vv7cBBJ608tywhl8JSYHdcx</vt:lpwstr>
  </property>
  <property fmtid="{D5CDD505-2E9C-101B-9397-08002B2CF9AE}" pid="42" name="x1ye=44">
    <vt:lpwstr>XxWXTnJjByiuk84bNPrHFCuz37e5i0nu57UvIEAorhf0Zv0eVcnfChwKlKfR6CIXIEGJ/oBYhPw1JzdDn4i+PaUpHxbmA8Yv5CQgEWcDf+gabRq6eGzkA3JXqcfY9tCwKt6N6rSeNP7k4EE9i1JY05RUBQCFxnS/CWd0ohLwGu1BwoVL2n8GMA20cso+U1HEoEbjhepp/Ouh7sWttOwmH9ypWntVVAzfVttQWSZIh0Eb8ZT8hhd3G/OLcwY2Qb0</vt:lpwstr>
  </property>
  <property fmtid="{D5CDD505-2E9C-101B-9397-08002B2CF9AE}" pid="43" name="x1ye=45">
    <vt:lpwstr>jZIQ0/mtSQYXHDOX+9AtwbNaMQoOCFRWXgyBTBKyk8TItXeXo0MfuzUk5DlF/jnCRCDe88uv6aomzY9AK6/BNebsjMiQXvhML8mFCArrVG4FsHhIUOW3S4Si/5fGuvzpMSEkDTMfpU7zbKTsN2wJRuTDk+ZEqBPpzqE5vYvXjd2uK/TGOdrDP8YIAk10+xq86m4cPGqx/ghPuy0zYym0v86qlutM+TBPWOxii+ZH9DRwuNAw7PrAhVkfcBmxLzD</vt:lpwstr>
  </property>
  <property fmtid="{D5CDD505-2E9C-101B-9397-08002B2CF9AE}" pid="44" name="x1ye=46">
    <vt:lpwstr>QiA0PcG0BmM2TPAf3ZYwhf3wP/sH9ZuNr0baift2ZVNfjZMP0wI8va7i83EcAujXaLSW4ec1gSXHtSghEd4SpubHd57dZ41EzVy/mwD9R7lf2mtdcOQPGa34+H8yTwp09LxGDYi0uvAonxCIRCnp+p2t1+dn9Z7hj8W8tgBLa4hjAjNEYCJcRkyw5w+Bxg1SFuktBuAFJo5K6xv9GJmtZm/yLHkWSR099+kxmemThsXnfKMjOo8eYgXpKcsbFB2</vt:lpwstr>
  </property>
  <property fmtid="{D5CDD505-2E9C-101B-9397-08002B2CF9AE}" pid="45" name="x1ye=47">
    <vt:lpwstr>BcW4AlLBdCTWy/nIx05fUBnuET7dvxMK6oW+0fk19YA+iFBnuFOFpGDnE+/CTfzQxnzZHrk9duPLngTj62LfERdaAiMszJ+QHuA3ijtMkT8URtrthQvlr/t7I8NuhSJEyMWDuzOsrCZFsy/97dXLRulexz0n5nsw7rYMVm5lNBd81LMLEOm1uSCF1yZErXfKbJdrr9SCEE2yewS2s4czJNAf7G19tEsypm7vX+E/FWiWc3Oq5tTIKbQRr8HIfo0</vt:lpwstr>
  </property>
  <property fmtid="{D5CDD505-2E9C-101B-9397-08002B2CF9AE}" pid="46" name="x1ye=48">
    <vt:lpwstr>W3Vi8qH0NAd/m8oPY8yzdOcZr+IUyzsLHP/pb6uOI01XtWPAhIkyQy5g23YaUR7euS51uDaZqyIwkoLEhe++NBJDD85OVPC7mlqUkXGbVmXOlq2FlegdD1ocxjGMMpAX5sAkgiKO/rQWg23DGCsszdSBhizFD935M6i/+bfFzluETtgQCz7mwTRHYw39pBNvXfAPUXhFVGBJpGTI70wr6HKMnjmMjc0LQRjPGf//E59s2ixdeRgt6l/6MK8e+VB</vt:lpwstr>
  </property>
  <property fmtid="{D5CDD505-2E9C-101B-9397-08002B2CF9AE}" pid="47" name="x1ye=49">
    <vt:lpwstr>QPD/dF/TfGsZpC+ov6Dk2Q3OLvoivT2toZrxy9qDQlatIGDJ/Yq4jcVK7JWT/zAtTkpBcf8XX3r5Hjlq2DNWAjLt3XXAf7+4DrapZQGLV7+70l/iPZmEHiza4NcjTKlmgua5l8CgjAwrzjk0u27F0vD8f7CtdGJby1w3JJHUR7GbBH0/D7GbYCRrnMkpj/tJEBk4k+O7tjtcvAMJj6+OS8B8dQ7/IIMqS0B1s+E7x71b+aDCC/vT8mki/5pcrr5</vt:lpwstr>
  </property>
  <property fmtid="{D5CDD505-2E9C-101B-9397-08002B2CF9AE}" pid="48" name="x1ye=5">
    <vt:lpwstr>exZaapUm9WmPjFqBixvGDpsTDP2r8Q8vx9Xf+1dkGS0ttLkUFmeJjyssMbW/beDS2Fr9999p9G3as+9r+21jOffm1uB8Iy5UB2dm0aeVvDR3vqrhSmUG3z6ZcJpfTib9v9CwWjbf8r3nb6AFL7hXhAR+yKt+3PE+hwAX8XzKZnNFAcbf3pBLHsA0bIaDkopF+3n3FkoX9hbRHMOCOJSiBXxiE4GYmmLE42++fPissoWAtN7D1kUejCue6JdqmnN</vt:lpwstr>
  </property>
  <property fmtid="{D5CDD505-2E9C-101B-9397-08002B2CF9AE}" pid="49" name="x1ye=50">
    <vt:lpwstr>alcSMSpir8TAVCSGYDGir5mNLjr+K84FjgsCwkzRWo2Nc+LJtcAbf9U9HypUqTlPEnbcMbQ5qQNZPkP8nvvfqeGGW6p1p14rsDk/OOZAKcVTV41rGyOUsqmSZKkFv07RsV+kPxDDL0BfCCkOq5cu/H9b85XLOtITgB5vmZUBQFZCIamqc8p6nmKzazYZPswu/S8WzAL1f9s1mc/cNFo1rp/ECJy16pjnMncjDwEwSqPfRMCr/Mv2S9DAIw/XLjm</vt:lpwstr>
  </property>
  <property fmtid="{D5CDD505-2E9C-101B-9397-08002B2CF9AE}" pid="50" name="x1ye=51">
    <vt:lpwstr>KnQ/+YzUEWrAghhpINzJogSiValqrzKmqBdBl+kV7lkmmHNuOCte4OWKU7h6m37+6EqXzOtUhc1tLMH5sb7fZ2E55wZgsl/Of1hRGBhef/7gofttXAfwe8wp8n+GJ3gOASwVQ/xPUYcboMlbzVunshx/VBEZuKsesuAMiFEK2wMUMn5gdcwMClYGz7ss4URcJU5KUhifW/qrAyzLw5/+eGS2qwOqOxxYbmd+YRkPr1TkKiLdP3dma4oOWDFy28a</vt:lpwstr>
  </property>
  <property fmtid="{D5CDD505-2E9C-101B-9397-08002B2CF9AE}" pid="51" name="x1ye=52">
    <vt:lpwstr>0f0jSB79LPvFqBNbqIT+G4SyM3zTQCPxgTuxpSYb6W3H1hVXpknVKzS4HcVGoC9kU446+UP4dBEyW4qwit2Ypo/OKtMBNdi4MmQapZe8I7Z+sQLoUz2mSfQqs30VpxX/lFDIhMhl3Zauiymo8K8CZzc5r4y/kZrhK0P5IkxNpYALHochsfqQPFCjgq/9YK9pSeenLiZzsI2eNXTuvbr26Dn4G5I9Q5Czj8xW7sWP909d10I5HwRcJcAA4PD5Smv</vt:lpwstr>
  </property>
  <property fmtid="{D5CDD505-2E9C-101B-9397-08002B2CF9AE}" pid="52" name="x1ye=53">
    <vt:lpwstr>wt50hMpdLS+K/FBuUSO6/YMj4tOV0fSvIDQOVkK2N8Ke/pN02cUAQs6QREqcJPf8TR38vrWmsAhtjx+hajKSd1R2Xp1Q3r8rpJVJENuktanNipC7R41DD7K7jA1IMb6SX0MXmCvz32Q8DU5nlCisD+2fN+ByOGZ1/lI3yuUSa1N4iYnkuOMYBqWTtYubvTQiboh7DY4fKUG09AsurASHqL7FfGGB/OYe3Pr3igCtXi0wAlNsQByoiRVWz63OmE9</vt:lpwstr>
  </property>
  <property fmtid="{D5CDD505-2E9C-101B-9397-08002B2CF9AE}" pid="53" name="x1ye=54">
    <vt:lpwstr>ax0HTX5jDlsvIbyTm+fvBqkwBc5Yvoqw437aoktfXbDO2fSYdJLE+6TL9dBJxvUQrGA8QGuwiSo7t8Ih6mTlYKBuK9ceLJpBPh6LpcwOiOLCvAWrysvnj8+yfFo9Z2gNfkr0qXGe9Czxxuc4eOvPA3meE64opI7deY3OiGfl296wyV9ja2RVUohldWeg9/WDh27+9i8MG4Kp2AUoF+m8uBqPf0caVWIdK98SSCvYxRaBsEEbejc+DKHTD0giVU5</vt:lpwstr>
  </property>
  <property fmtid="{D5CDD505-2E9C-101B-9397-08002B2CF9AE}" pid="54" name="x1ye=55">
    <vt:lpwstr>GTSNYihQKiNGc8XvaizQAVzbaeA6gRxzsfGGQ+ZwFImOr/DaWgdyPhQXDrx6Y+sA4besXbJmLU8vc6u0kR6z4/7SN5BzSb4vh59pNasTpGZtRSPKxQekDTwKJWg9XBVxClr98c/GRkufjymcd6S67gmnFmUTbFtZLW5d9UBibz9OwhbHN3fzQlaeB03zSSBfiJ3pwOrRcF0KoK1fTS8t34+cyQG9nTnulwPa0vZCXRMGopa9YGhkR3Ik0/LOIgs</vt:lpwstr>
  </property>
  <property fmtid="{D5CDD505-2E9C-101B-9397-08002B2CF9AE}" pid="55" name="x1ye=56">
    <vt:lpwstr>viis6BmI2H3GLigILCAXlObJW8qUCrb/VnqNAJRTPlgs4xb3s6iDMDwPfwaxi87h1itMRiYldTmw1dXEGMbVfgaEh0TLVcKso/qcf6HQeYqsgCfVysohEFYIYkchUqjA9HzBR/H504dtQnwWIMefIrBbx+BzArlqPRs7Pf5iHzyah1JvYVcfiKCWoT9gbZIMrOejQdvhkIx9YrVdORtjhvkWcB0CMoir5o8f8JeVp6vZn5cxJZLf6xpFn55BJA+</vt:lpwstr>
  </property>
  <property fmtid="{D5CDD505-2E9C-101B-9397-08002B2CF9AE}" pid="56" name="x1ye=57">
    <vt:lpwstr>iQaMw/TfBKjrVT4GX2eL3jEypHfBk8nao+nM0xNCoyJHYB9CLq9o8kvKW7sSww9wEqnpFRDIC1DPkc8bd2TjO46obvvc6nvzmdjOMoip0Q/Zv0XD8psVr1zJMB/Jcx1Oj6ef8RiPNc73Oe60Tf4XZt+1UpD9nxJXreGmUegLiHdclQLAxtkeVRgxWfKnAyQICOdaJn+xciVq2qWXpXnigsNZIeugGpuhslzg3zw3QqM0KoXXjgTCgJJ2CnF9ICg</vt:lpwstr>
  </property>
  <property fmtid="{D5CDD505-2E9C-101B-9397-08002B2CF9AE}" pid="57" name="x1ye=58">
    <vt:lpwstr>HeAstSxyTCyq60IoU8rZ0siRR+YMEBGEDPHuuGsJsrZLFqw8gIhpcSZJIDSDtiROkfaf32gZ7RiWYyVLYv/GrRkTGBXCAw3ld+uiSFDodFu/ICTYhZ3ZpTZg86EBG3buGbx7N3wIRVIFrbIVcd/H7cP9eqVhHhYquvLFC1IRv7UqcnF/HQQ7keKNEyUhlKiKHaQY2D+1QIb7QxyV2z/8ijZJToPKDK/sTtFZ+fvRQ/r/g2COcwWk0ghN+BxhPjq</vt:lpwstr>
  </property>
  <property fmtid="{D5CDD505-2E9C-101B-9397-08002B2CF9AE}" pid="58" name="x1ye=59">
    <vt:lpwstr>n8NRBzgAkEj8M9iOhDB+u/pzxv7KSrQkTns1CXEcU9MMUZIpsasD9ExV3v3D9t4ALtgOgAA</vt:lpwstr>
  </property>
  <property fmtid="{D5CDD505-2E9C-101B-9397-08002B2CF9AE}" pid="59" name="x1ye=6">
    <vt:lpwstr>0OqR+keBZ5uf0BaGFyWl4WQMuji9X+Ha8fgDVBREhnx3namG/dM9LrFe9Nogi4GWYDw0fYhcI+qm4yJp8JuoC97EZU7qBxhNXrtJyJiw1DH15db5Sh1dQhkEHWX4+U18BvM3+DIkukTpNGyiS61RTX4gRSTGbwhJ/7GOaxz7SX5LseIBp3bHe3DAJXbOksdav13XYaEOzzbcVy+86Qk+FT9Nf8fUSnYtQC1oz6BkYp1zxH7tT7dNmahhqrOVdpd</vt:lpwstr>
  </property>
  <property fmtid="{D5CDD505-2E9C-101B-9397-08002B2CF9AE}" pid="60" name="x1ye=7">
    <vt:lpwstr>GgLuQKl2IY0UMHfnpOjtfKH7AbWbSMqzREoVs/19hKDw5sZFgJM3lNDL+iF3OiBvRl68laTiP+xy9fi2MWj+/fZ6AFpr1U8QbjP+Q1KKQmv0zNUTc4AtZ3qem3QW1dPWK1Se9pqXrrPGJBDwhaRFn6XMwsFdgx9oK0pvzo85U6uvzGQOQofy6qiTksylgoRNuXxb0A+74b924Z6jaZNXrEHNq7FOo3e7uM+5JfDpcdtqHqhdU+rFyP78I55IeZe</vt:lpwstr>
  </property>
  <property fmtid="{D5CDD505-2E9C-101B-9397-08002B2CF9AE}" pid="61" name="x1ye=8">
    <vt:lpwstr>/Q7jbs1kflwxNlRPgvznXS7AdwNdKc3Smolb+DbeytRDvh5takSZ+6hi5pYSDlLQIBUnnf3RRwGBoT0MgC1PkM08wUrDLCQpWNoGAF1yc3aUM5ktbL0bTouQ/0N4xNKLBr4o6qO7PP2LgcIFngQslNuxpAP3UDI/SAugBkJ2TG7lfg2DKTSEbkA/ZZ9GjiAdTnOGXEJB6l2axCjC23xiSa7PuNrNo4bBIboNzL8No8R3XFiXDhEqMvuEN4B+LKf</vt:lpwstr>
  </property>
  <property fmtid="{D5CDD505-2E9C-101B-9397-08002B2CF9AE}" pid="62" name="x1ye=9">
    <vt:lpwstr>x0EVGD612hW0qHc3kboffRQWp5Y2nZCpWiRcAwNI+n1EAsJLH8qfmcKCLWrEB2O4xiwhbL3Pf65gjrogrMli92V2/W9ekD0McRdFEv1O3lEnhMXxcB8aCWGL+U+jQHtmWbyabiRzeLSWJnE1W2LBlEZsGsJ3jtpiQ0JOzBWOo/CVIZhJ/bmuxXbNT3t0uRFIa3EkTgCnoo+UAy8JFX/HQ+sZ+BH3IEKQyrR56AHgylmJnnYfVipAH+9hOVimbJl</vt:lpwstr>
  </property>
</Properties>
</file>